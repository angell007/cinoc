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25308042" w14:textId="3C8E3472" w:rsidR="005664E3" w:rsidRPr="004E5277" w:rsidRDefault="00AB40F9">
      <w:p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noProof/>
          <w:lang w:val="es-CO"/>
        </w:rPr>
        <w:drawing>
          <wp:anchor distT="0" distB="0" distL="114300" distR="114300" simplePos="0" relativeHeight="251671552" behindDoc="0" locked="0" layoutInCell="1" allowOverlap="1" wp14:anchorId="0522880F" wp14:editId="367EC7A4">
            <wp:simplePos x="0" y="0"/>
            <wp:positionH relativeFrom="page">
              <wp:align>center</wp:align>
            </wp:positionH>
            <wp:positionV relativeFrom="paragraph">
              <wp:posOffset>-556260</wp:posOffset>
            </wp:positionV>
            <wp:extent cx="1080000" cy="1440000"/>
            <wp:effectExtent l="0" t="0" r="6350" b="825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28A213" w14:textId="2789E136" w:rsidR="004E5277" w:rsidRPr="004E5277" w:rsidRDefault="004E5277">
      <w:pPr>
        <w:jc w:val="center"/>
        <w:rPr>
          <w:rFonts w:ascii="Arial" w:hAnsi="Arial" w:cs="Arial"/>
          <w:b/>
          <w:lang w:val="es-CO"/>
        </w:rPr>
      </w:pPr>
    </w:p>
    <w:p w14:paraId="62B0CA63" w14:textId="4EC52343" w:rsidR="004E5277" w:rsidRPr="004E5277" w:rsidRDefault="004E5277" w:rsidP="007C5B43">
      <w:pPr>
        <w:jc w:val="both"/>
        <w:rPr>
          <w:rFonts w:ascii="Arial" w:hAnsi="Arial" w:cs="Arial"/>
          <w:b/>
          <w:lang w:val="es-CO"/>
        </w:rPr>
      </w:pPr>
    </w:p>
    <w:p w14:paraId="4BCDF359" w14:textId="5F56BF84" w:rsidR="004E5277" w:rsidRDefault="004E5277" w:rsidP="007C5B43">
      <w:pPr>
        <w:jc w:val="both"/>
        <w:rPr>
          <w:rFonts w:ascii="Arial" w:hAnsi="Arial" w:cs="Arial"/>
          <w:b/>
          <w:lang w:val="es-CO"/>
        </w:rPr>
      </w:pPr>
    </w:p>
    <w:p w14:paraId="1DFE1727" w14:textId="4DB53A66" w:rsidR="0013033B" w:rsidRDefault="0013033B" w:rsidP="007C5B43">
      <w:pPr>
        <w:jc w:val="both"/>
        <w:rPr>
          <w:rFonts w:ascii="Arial" w:hAnsi="Arial" w:cs="Arial"/>
          <w:b/>
          <w:lang w:val="es-CO"/>
        </w:rPr>
      </w:pPr>
    </w:p>
    <w:p w14:paraId="393F2435" w14:textId="77777777" w:rsidR="0013033B" w:rsidRPr="004E5277" w:rsidRDefault="0013033B" w:rsidP="007C5B43">
      <w:pPr>
        <w:jc w:val="both"/>
        <w:rPr>
          <w:rFonts w:ascii="Arial" w:hAnsi="Arial" w:cs="Arial"/>
          <w:b/>
          <w:lang w:val="es-CO"/>
        </w:rPr>
      </w:pPr>
    </w:p>
    <w:p w14:paraId="0C0BB632" w14:textId="77777777" w:rsidR="009E5FBC" w:rsidRPr="004E5277" w:rsidRDefault="009E5FBC" w:rsidP="007C5B43">
      <w:pPr>
        <w:jc w:val="both"/>
        <w:rPr>
          <w:rFonts w:ascii="Arial" w:hAnsi="Arial" w:cs="Arial"/>
          <w:b/>
          <w:lang w:val="es-CO"/>
        </w:rPr>
      </w:pPr>
    </w:p>
    <w:p w14:paraId="38596286" w14:textId="77777777" w:rsidR="005300A9" w:rsidRPr="004E5277" w:rsidRDefault="003D4BE7" w:rsidP="007C5B43">
      <w:pPr>
        <w:jc w:val="both"/>
        <w:rPr>
          <w:rFonts w:ascii="Arial" w:hAnsi="Arial" w:cs="Arial"/>
          <w:b/>
          <w:lang w:val="es-CO"/>
        </w:rPr>
      </w:pPr>
      <w:r w:rsidRPr="004E5277">
        <w:rPr>
          <w:rFonts w:ascii="Arial" w:hAnsi="Arial" w:cs="Arial"/>
          <w:noProof/>
          <w:lang w:val="es-CO" w:eastAsia="es-CO"/>
        </w:rPr>
        <mc:AlternateContent>
          <mc:Choice Requires="wps">
            <w:drawing>
              <wp:anchor distT="0" distB="0" distL="114935" distR="114935" simplePos="0" relativeHeight="251656192" behindDoc="0" locked="0" layoutInCell="1" allowOverlap="1" wp14:anchorId="602D6653" wp14:editId="48BB58AA">
                <wp:simplePos x="0" y="0"/>
                <wp:positionH relativeFrom="column">
                  <wp:posOffset>-20955</wp:posOffset>
                </wp:positionH>
                <wp:positionV relativeFrom="paragraph">
                  <wp:posOffset>26035</wp:posOffset>
                </wp:positionV>
                <wp:extent cx="5734050" cy="294005"/>
                <wp:effectExtent l="0" t="6350" r="0" b="4445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294005"/>
                        </a:xfrm>
                        <a:prstGeom prst="rect">
                          <a:avLst/>
                        </a:prstGeom>
                        <a:solidFill>
                          <a:srgbClr val="D8D8D8">
                            <a:alpha val="90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3970" cmpd="dbl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ABCAB6" w14:textId="77777777" w:rsidR="005300A9" w:rsidRPr="003D4BE7" w:rsidRDefault="005300A9" w:rsidP="00F65973">
                            <w:pPr>
                              <w:pStyle w:val="Ttulo1"/>
                              <w:tabs>
                                <w:tab w:val="left" w:pos="0"/>
                              </w:tabs>
                              <w:jc w:val="center"/>
                              <w:rPr>
                                <w:rFonts w:ascii="Bookman Old Style" w:hAnsi="Bookman Old Style" w:cs="Arial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3D4BE7">
                              <w:rPr>
                                <w:rFonts w:ascii="Bookman Old Style" w:hAnsi="Bookman Old Style" w:cs="Arial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DATOS PERSONALES</w:t>
                            </w:r>
                          </w:p>
                          <w:p w14:paraId="368C57FF" w14:textId="77777777" w:rsidR="005300A9" w:rsidRDefault="005300A9"/>
                        </w:txbxContent>
                      </wps:txbx>
                      <wps:bodyPr rot="0" vert="horz" wrap="square" lIns="98425" tIns="52705" rIns="98425" bIns="527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2D665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1.65pt;margin-top:2.05pt;width:451.5pt;height:23.15pt;z-index:25165619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" fillcolor="#d8d8d8" stroked="f" strokeweight="1.1pt">
                <v:fill opacity="59624f"/>
                <v:stroke linestyle="thinThin"/>
                <v:textbox inset="7.75pt,4.15pt,7.75pt,4.15pt">
                  <w:txbxContent>
                    <w:p w14:paraId="01ABCAB6" w14:textId="77777777" w:rsidR="005300A9" w:rsidRPr="003D4BE7" w:rsidRDefault="005300A9" w:rsidP="00F65973">
                      <w:pPr>
                        <w:pStyle w:val="Ttulo1"/>
                        <w:tabs>
                          <w:tab w:val="left" w:pos="0"/>
                        </w:tabs>
                        <w:jc w:val="center"/>
                        <w:rPr>
                          <w:rFonts w:ascii="Bookman Old Style" w:hAnsi="Bookman Old Style" w:cs="Arial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3D4BE7">
                        <w:rPr>
                          <w:rFonts w:ascii="Bookman Old Style" w:hAnsi="Bookman Old Style" w:cs="Arial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DATOS PERSONALES</w:t>
                      </w:r>
                    </w:p>
                    <w:p w14:paraId="368C57FF" w14:textId="77777777" w:rsidR="005300A9" w:rsidRDefault="005300A9"/>
                  </w:txbxContent>
                </v:textbox>
              </v:shape>
            </w:pict>
          </mc:Fallback>
        </mc:AlternateContent>
      </w:r>
    </w:p>
    <w:p w14:paraId="582577A9" w14:textId="77777777" w:rsidR="005300A9" w:rsidRPr="004E5277" w:rsidRDefault="005300A9" w:rsidP="007C5B43">
      <w:pPr>
        <w:jc w:val="both"/>
        <w:rPr>
          <w:rFonts w:ascii="Arial" w:hAnsi="Arial" w:cs="Arial"/>
          <w:lang w:val="es-CO"/>
        </w:rPr>
      </w:pPr>
    </w:p>
    <w:p w14:paraId="306C6516" w14:textId="77777777" w:rsidR="005300A9" w:rsidRPr="004E5277" w:rsidRDefault="005300A9" w:rsidP="007C5B43">
      <w:pPr>
        <w:jc w:val="both"/>
        <w:rPr>
          <w:rFonts w:ascii="Arial" w:hAnsi="Arial" w:cs="Arial"/>
          <w:lang w:val="es-CO"/>
        </w:rPr>
      </w:pPr>
    </w:p>
    <w:p w14:paraId="496EDCE6" w14:textId="465A16DA" w:rsidR="005300A9" w:rsidRPr="004E5277" w:rsidRDefault="005300A9" w:rsidP="007C5B43">
      <w:pPr>
        <w:spacing w:line="480" w:lineRule="auto"/>
        <w:jc w:val="both"/>
        <w:rPr>
          <w:rFonts w:ascii="Arial" w:hAnsi="Arial" w:cs="Arial"/>
          <w:lang w:val="es-CO"/>
        </w:rPr>
      </w:pPr>
      <w:r w:rsidRPr="004E5277">
        <w:rPr>
          <w:rFonts w:ascii="Arial" w:hAnsi="Arial" w:cs="Arial"/>
          <w:b/>
          <w:lang w:val="es-CO"/>
        </w:rPr>
        <w:t>NOMBRE</w:t>
      </w:r>
      <w:r w:rsidRPr="004E5277">
        <w:rPr>
          <w:rFonts w:ascii="Arial" w:hAnsi="Arial" w:cs="Arial"/>
          <w:lang w:val="es-CO"/>
        </w:rPr>
        <w:tab/>
      </w:r>
      <w:r w:rsidRPr="004E5277">
        <w:rPr>
          <w:rFonts w:ascii="Arial" w:hAnsi="Arial" w:cs="Arial"/>
          <w:lang w:val="es-CO"/>
        </w:rPr>
        <w:tab/>
      </w:r>
      <w:r w:rsidRPr="004E5277">
        <w:rPr>
          <w:rFonts w:ascii="Arial" w:hAnsi="Arial" w:cs="Arial"/>
          <w:lang w:val="es-CO"/>
        </w:rPr>
        <w:tab/>
      </w:r>
      <w:r w:rsidRPr="004E5277">
        <w:rPr>
          <w:rFonts w:ascii="Arial" w:hAnsi="Arial" w:cs="Arial"/>
          <w:lang w:val="es-CO"/>
        </w:rPr>
        <w:tab/>
      </w:r>
      <w:r w:rsidR="000D07BA">
        <w:rPr>
          <w:rFonts w:ascii="Arial" w:hAnsi="Arial" w:cs="Arial"/>
          <w:lang w:val="es-CO"/>
        </w:rPr>
        <w:t xml:space="preserve">YONIER ADOLFO MUÑOZ MUÑOZ </w:t>
      </w:r>
    </w:p>
    <w:p w14:paraId="3D1D5093" w14:textId="676C72D8" w:rsidR="005300A9" w:rsidRPr="004E5277" w:rsidRDefault="005300A9" w:rsidP="007C5B43">
      <w:pPr>
        <w:spacing w:line="480" w:lineRule="auto"/>
        <w:jc w:val="both"/>
        <w:rPr>
          <w:rFonts w:ascii="Arial" w:hAnsi="Arial" w:cs="Arial"/>
          <w:b/>
          <w:lang w:val="es-CO"/>
        </w:rPr>
      </w:pPr>
      <w:r w:rsidRPr="004E5277">
        <w:rPr>
          <w:rFonts w:ascii="Arial" w:hAnsi="Arial" w:cs="Arial"/>
          <w:b/>
          <w:lang w:val="es-CO"/>
        </w:rPr>
        <w:t>DOCUMENTO DE IDENTIDAD</w:t>
      </w:r>
      <w:r w:rsidRPr="004E5277">
        <w:rPr>
          <w:rFonts w:ascii="Arial" w:hAnsi="Arial" w:cs="Arial"/>
          <w:b/>
          <w:lang w:val="es-CO"/>
        </w:rPr>
        <w:tab/>
      </w:r>
      <w:r w:rsidR="00483F32" w:rsidRPr="000F4DD9">
        <w:rPr>
          <w:rFonts w:ascii="Arial" w:hAnsi="Arial" w:cs="Arial"/>
          <w:b/>
          <w:lang w:val="es-CO"/>
        </w:rPr>
        <w:t>C.C</w:t>
      </w:r>
      <w:r w:rsidR="00483F32" w:rsidRPr="000F4DD9">
        <w:rPr>
          <w:rFonts w:ascii="Arial" w:hAnsi="Arial" w:cs="Arial"/>
          <w:lang w:val="es-CO"/>
        </w:rPr>
        <w:t xml:space="preserve"> </w:t>
      </w:r>
      <w:r w:rsidR="000D07BA">
        <w:rPr>
          <w:rFonts w:ascii="Arial" w:hAnsi="Arial" w:cs="Arial"/>
          <w:lang w:val="es-CO"/>
        </w:rPr>
        <w:t>1.060.040.039</w:t>
      </w:r>
    </w:p>
    <w:p w14:paraId="28A8FC42" w14:textId="550FD098" w:rsidR="005300A9" w:rsidRPr="004E5277" w:rsidRDefault="005300A9" w:rsidP="007C5B43">
      <w:pPr>
        <w:spacing w:line="480" w:lineRule="auto"/>
        <w:jc w:val="both"/>
        <w:rPr>
          <w:rFonts w:ascii="Arial" w:hAnsi="Arial" w:cs="Arial"/>
          <w:lang w:val="es-CO"/>
        </w:rPr>
      </w:pPr>
      <w:r w:rsidRPr="004E5277">
        <w:rPr>
          <w:rFonts w:ascii="Arial" w:hAnsi="Arial" w:cs="Arial"/>
          <w:b/>
          <w:lang w:val="es-CO"/>
        </w:rPr>
        <w:t>FECHA DE NACIMIENTO</w:t>
      </w:r>
      <w:r w:rsidRPr="004E5277">
        <w:rPr>
          <w:rFonts w:ascii="Arial" w:hAnsi="Arial" w:cs="Arial"/>
          <w:b/>
          <w:lang w:val="es-CO"/>
        </w:rPr>
        <w:tab/>
      </w:r>
      <w:r w:rsidR="009673C2" w:rsidRPr="004E5277">
        <w:rPr>
          <w:rFonts w:ascii="Arial" w:hAnsi="Arial" w:cs="Arial"/>
          <w:lang w:val="es-CO"/>
        </w:rPr>
        <w:tab/>
      </w:r>
      <w:r w:rsidR="000D07BA">
        <w:rPr>
          <w:rFonts w:ascii="Arial" w:hAnsi="Arial" w:cs="Arial"/>
          <w:lang w:val="es-CO"/>
        </w:rPr>
        <w:t xml:space="preserve">7 marzo 2004 </w:t>
      </w:r>
    </w:p>
    <w:p w14:paraId="75E2362E" w14:textId="1BA5CA30" w:rsidR="005300A9" w:rsidRPr="004E5277" w:rsidRDefault="005300A9" w:rsidP="007C5B43">
      <w:pPr>
        <w:spacing w:line="480" w:lineRule="auto"/>
        <w:jc w:val="both"/>
        <w:rPr>
          <w:rFonts w:ascii="Arial" w:hAnsi="Arial" w:cs="Arial"/>
          <w:lang w:val="es-MX"/>
        </w:rPr>
      </w:pPr>
      <w:r w:rsidRPr="004E5277">
        <w:rPr>
          <w:rFonts w:ascii="Arial" w:hAnsi="Arial" w:cs="Arial"/>
          <w:b/>
          <w:lang w:val="es-CO"/>
        </w:rPr>
        <w:t>LUGAR DE NACIMIENTO</w:t>
      </w:r>
      <w:r w:rsidRPr="004E5277">
        <w:rPr>
          <w:rFonts w:ascii="Arial" w:hAnsi="Arial" w:cs="Arial"/>
          <w:lang w:val="es-CO"/>
        </w:rPr>
        <w:tab/>
      </w:r>
      <w:r w:rsidR="000D07BA">
        <w:rPr>
          <w:rFonts w:ascii="Arial" w:hAnsi="Arial" w:cs="Arial"/>
          <w:lang w:val="es-MX"/>
        </w:rPr>
        <w:t xml:space="preserve">Samaná caldas </w:t>
      </w:r>
    </w:p>
    <w:p w14:paraId="40DE6F9E" w14:textId="36FC8BC4" w:rsidR="005300A9" w:rsidRPr="004E5277" w:rsidRDefault="005300A9" w:rsidP="007C5B43">
      <w:pPr>
        <w:spacing w:line="480" w:lineRule="auto"/>
        <w:jc w:val="both"/>
        <w:rPr>
          <w:rFonts w:ascii="Arial" w:hAnsi="Arial" w:cs="Arial"/>
          <w:lang w:val="es-CO"/>
        </w:rPr>
      </w:pPr>
      <w:r w:rsidRPr="004E5277">
        <w:rPr>
          <w:rFonts w:ascii="Arial" w:hAnsi="Arial" w:cs="Arial"/>
          <w:b/>
          <w:lang w:val="es-CO"/>
        </w:rPr>
        <w:t>ESTADO CIVIL</w:t>
      </w:r>
      <w:r w:rsidRPr="004E5277">
        <w:rPr>
          <w:rFonts w:ascii="Arial" w:hAnsi="Arial" w:cs="Arial"/>
          <w:b/>
          <w:lang w:val="es-CO"/>
        </w:rPr>
        <w:tab/>
      </w:r>
      <w:r w:rsidR="009135EE" w:rsidRPr="004E5277">
        <w:rPr>
          <w:rFonts w:ascii="Arial" w:hAnsi="Arial" w:cs="Arial"/>
          <w:lang w:val="es-CO"/>
        </w:rPr>
        <w:tab/>
      </w:r>
      <w:r w:rsidR="009135EE" w:rsidRPr="004E5277">
        <w:rPr>
          <w:rFonts w:ascii="Arial" w:hAnsi="Arial" w:cs="Arial"/>
          <w:lang w:val="es-CO"/>
        </w:rPr>
        <w:tab/>
      </w:r>
      <w:r w:rsidR="000D07BA">
        <w:rPr>
          <w:rFonts w:ascii="Arial" w:hAnsi="Arial" w:cs="Arial"/>
          <w:lang w:val="es-MX"/>
        </w:rPr>
        <w:t>soltero</w:t>
      </w:r>
    </w:p>
    <w:p w14:paraId="306CDF90" w14:textId="246D6216" w:rsidR="005300A9" w:rsidRPr="004E5277" w:rsidRDefault="005300A9" w:rsidP="007C5B43">
      <w:pPr>
        <w:spacing w:line="480" w:lineRule="auto"/>
        <w:jc w:val="both"/>
        <w:rPr>
          <w:rFonts w:ascii="Arial" w:hAnsi="Arial" w:cs="Arial"/>
          <w:lang w:val="es-CO"/>
        </w:rPr>
      </w:pPr>
      <w:r w:rsidRPr="004E5277">
        <w:rPr>
          <w:rFonts w:ascii="Arial" w:hAnsi="Arial" w:cs="Arial"/>
          <w:b/>
          <w:lang w:val="es-CO"/>
        </w:rPr>
        <w:t>DIRECCIÓN</w:t>
      </w:r>
      <w:r w:rsidRPr="004E5277">
        <w:rPr>
          <w:rFonts w:ascii="Arial" w:hAnsi="Arial" w:cs="Arial"/>
          <w:b/>
          <w:lang w:val="es-CO"/>
        </w:rPr>
        <w:tab/>
      </w:r>
      <w:r w:rsidRPr="004E5277">
        <w:rPr>
          <w:rFonts w:ascii="Arial" w:hAnsi="Arial" w:cs="Arial"/>
          <w:lang w:val="es-CO"/>
        </w:rPr>
        <w:tab/>
      </w:r>
      <w:r w:rsidRPr="004E5277">
        <w:rPr>
          <w:rFonts w:ascii="Arial" w:hAnsi="Arial" w:cs="Arial"/>
          <w:lang w:val="es-CO"/>
        </w:rPr>
        <w:tab/>
      </w:r>
      <w:r w:rsidR="000D07BA">
        <w:rPr>
          <w:rFonts w:ascii="Arial" w:hAnsi="Arial" w:cs="Arial"/>
          <w:lang w:val="es-CO"/>
        </w:rPr>
        <w:t xml:space="preserve">           </w:t>
      </w:r>
      <w:r w:rsidR="000D07BA">
        <w:rPr>
          <w:rFonts w:ascii="Arial" w:hAnsi="Arial" w:cs="Arial"/>
          <w:lang w:val="es-MX"/>
        </w:rPr>
        <w:t xml:space="preserve">calle real  </w:t>
      </w:r>
    </w:p>
    <w:p w14:paraId="5BC955A7" w14:textId="62CFDF20" w:rsidR="009135EE" w:rsidRPr="004E5277" w:rsidRDefault="00F65973" w:rsidP="007C5B43">
      <w:pPr>
        <w:spacing w:line="480" w:lineRule="auto"/>
        <w:jc w:val="both"/>
        <w:rPr>
          <w:rFonts w:ascii="Arial" w:hAnsi="Arial" w:cs="Arial"/>
          <w:b/>
          <w:lang w:val="es-CO"/>
        </w:rPr>
      </w:pPr>
      <w:r w:rsidRPr="004E5277">
        <w:rPr>
          <w:rFonts w:ascii="Arial" w:hAnsi="Arial" w:cs="Arial"/>
          <w:b/>
          <w:lang w:val="es-CO"/>
        </w:rPr>
        <w:t>CELULAR</w:t>
      </w:r>
      <w:r w:rsidR="009135EE" w:rsidRPr="004E5277">
        <w:rPr>
          <w:rFonts w:ascii="Arial" w:hAnsi="Arial" w:cs="Arial"/>
          <w:b/>
          <w:lang w:val="es-CO"/>
        </w:rPr>
        <w:t xml:space="preserve">                               </w:t>
      </w:r>
      <w:r w:rsidR="009135EE" w:rsidRPr="004E5277">
        <w:rPr>
          <w:rFonts w:ascii="Arial" w:hAnsi="Arial" w:cs="Arial"/>
          <w:lang w:val="es-CO"/>
        </w:rPr>
        <w:t xml:space="preserve">   </w:t>
      </w:r>
      <w:r w:rsidR="00366324">
        <w:rPr>
          <w:rFonts w:ascii="Arial" w:hAnsi="Arial" w:cs="Arial"/>
          <w:lang w:val="es-MX"/>
        </w:rPr>
        <w:t xml:space="preserve">  </w:t>
      </w:r>
      <w:r w:rsidR="000D07BA">
        <w:rPr>
          <w:rFonts w:ascii="Arial" w:hAnsi="Arial" w:cs="Arial"/>
          <w:lang w:val="es-MX"/>
        </w:rPr>
        <w:t>3218594907</w:t>
      </w:r>
    </w:p>
    <w:p w14:paraId="5106251E" w14:textId="6712DE07" w:rsidR="000F4DD9" w:rsidRDefault="005300A9" w:rsidP="007C5B43">
      <w:pPr>
        <w:spacing w:line="480" w:lineRule="auto"/>
        <w:jc w:val="both"/>
        <w:rPr>
          <w:rFonts w:ascii="Arial" w:hAnsi="Arial" w:cs="Arial"/>
        </w:rPr>
      </w:pPr>
      <w:r w:rsidRPr="004E5277">
        <w:rPr>
          <w:rFonts w:ascii="Arial" w:hAnsi="Arial" w:cs="Arial"/>
          <w:b/>
          <w:lang w:val="es-CO"/>
        </w:rPr>
        <w:t>E-MAIL</w:t>
      </w:r>
      <w:r w:rsidRPr="004E5277">
        <w:rPr>
          <w:rFonts w:ascii="Arial" w:hAnsi="Arial" w:cs="Arial"/>
          <w:lang w:val="es-CO"/>
        </w:rPr>
        <w:tab/>
      </w:r>
      <w:r w:rsidRPr="004E5277">
        <w:rPr>
          <w:rFonts w:ascii="Arial" w:hAnsi="Arial" w:cs="Arial"/>
          <w:lang w:val="es-CO"/>
        </w:rPr>
        <w:tab/>
      </w:r>
      <w:r w:rsidRPr="004E5277">
        <w:rPr>
          <w:rFonts w:ascii="Arial" w:hAnsi="Arial" w:cs="Arial"/>
          <w:lang w:val="es-CO"/>
        </w:rPr>
        <w:tab/>
      </w:r>
      <w:r w:rsidRPr="004E5277">
        <w:rPr>
          <w:rFonts w:ascii="Arial" w:hAnsi="Arial" w:cs="Arial"/>
          <w:lang w:val="es-CO"/>
        </w:rPr>
        <w:tab/>
      </w:r>
      <w:hyperlink r:id="rId7" w:history="1">
        <w:r w:rsidR="000D07BA" w:rsidRPr="00005433">
          <w:rPr>
            <w:rStyle w:val="Hipervnculo"/>
          </w:rPr>
          <w:t>MUNOZJONIER3@GMAIL.COM</w:t>
        </w:r>
      </w:hyperlink>
      <w:r w:rsidR="000D07BA">
        <w:t xml:space="preserve"> </w:t>
      </w:r>
    </w:p>
    <w:p w14:paraId="37AF619F" w14:textId="190B571B" w:rsidR="003F52C2" w:rsidRPr="004E5277" w:rsidRDefault="00572E98" w:rsidP="007C5B43">
      <w:pPr>
        <w:spacing w:line="480" w:lineRule="auto"/>
        <w:jc w:val="both"/>
        <w:rPr>
          <w:rFonts w:ascii="Arial" w:hAnsi="Arial" w:cs="Arial"/>
          <w:lang w:val="es-CO"/>
        </w:rPr>
      </w:pPr>
      <w:r w:rsidRPr="004E5277">
        <w:rPr>
          <w:rFonts w:ascii="Arial" w:hAnsi="Arial" w:cs="Arial"/>
          <w:noProof/>
          <w:lang w:val="es-CO" w:eastAsia="es-CO"/>
        </w:rPr>
        <mc:AlternateContent>
          <mc:Choice Requires="wps">
            <w:drawing>
              <wp:anchor distT="0" distB="0" distL="114935" distR="114935" simplePos="0" relativeHeight="251661312" behindDoc="0" locked="0" layoutInCell="1" allowOverlap="1" wp14:anchorId="5678F9F1" wp14:editId="087B92C5">
                <wp:simplePos x="0" y="0"/>
                <wp:positionH relativeFrom="column">
                  <wp:posOffset>-14522</wp:posOffset>
                </wp:positionH>
                <wp:positionV relativeFrom="paragraph">
                  <wp:posOffset>171203</wp:posOffset>
                </wp:positionV>
                <wp:extent cx="5734050" cy="294005"/>
                <wp:effectExtent l="0" t="0" r="0" b="0"/>
                <wp:wrapNone/>
                <wp:docPr id="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294005"/>
                        </a:xfrm>
                        <a:prstGeom prst="rect">
                          <a:avLst/>
                        </a:prstGeom>
                        <a:solidFill>
                          <a:srgbClr val="D8D8D8">
                            <a:alpha val="90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3970" cmpd="dbl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E9379" w14:textId="5060C7AD" w:rsidR="009673C2" w:rsidRDefault="009673C2" w:rsidP="009673C2">
                            <w:pPr>
                              <w:pStyle w:val="Ttulo1"/>
                              <w:tabs>
                                <w:tab w:val="left" w:pos="0"/>
                              </w:tabs>
                              <w:jc w:val="center"/>
                            </w:pPr>
                            <w:r>
                              <w:rPr>
                                <w:rFonts w:ascii="Bookman Old Style" w:hAnsi="Bookman Old Style" w:cs="Arial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PERFIL </w:t>
                            </w:r>
                          </w:p>
                        </w:txbxContent>
                      </wps:txbx>
                      <wps:bodyPr rot="0" vert="horz" wrap="square" lIns="98425" tIns="52705" rIns="98425" bIns="527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8F9F1" id="Text Box 11" o:spid="_x0000_s1027" type="#_x0000_t202" style="position:absolute;left:0;text-align:left;margin-left:-1.15pt;margin-top:13.5pt;width:451.5pt;height:23.15pt;z-index:25166131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" fillcolor="#d8d8d8" stroked="f" strokeweight="1.1pt">
                <v:fill opacity="59624f"/>
                <v:stroke linestyle="thinThin"/>
                <v:textbox inset="7.75pt,4.15pt,7.75pt,4.15pt">
                  <w:txbxContent>
                    <w:p w14:paraId="14CE9379" w14:textId="5060C7AD" w:rsidR="009673C2" w:rsidRDefault="009673C2" w:rsidP="009673C2">
                      <w:pPr>
                        <w:pStyle w:val="Ttulo1"/>
                        <w:tabs>
                          <w:tab w:val="left" w:pos="0"/>
                        </w:tabs>
                        <w:jc w:val="center"/>
                      </w:pPr>
                      <w:r>
                        <w:rPr>
                          <w:rFonts w:ascii="Bookman Old Style" w:hAnsi="Bookman Old Style" w:cs="Arial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PERFIL </w:t>
                      </w:r>
                    </w:p>
                  </w:txbxContent>
                </v:textbox>
              </v:shape>
            </w:pict>
          </mc:Fallback>
        </mc:AlternateContent>
      </w:r>
    </w:p>
    <w:p w14:paraId="35F16AE0" w14:textId="77777777" w:rsidR="00C3164C" w:rsidRPr="004E5277" w:rsidRDefault="00C3164C" w:rsidP="007C5B43">
      <w:pPr>
        <w:spacing w:line="360" w:lineRule="auto"/>
        <w:jc w:val="both"/>
        <w:rPr>
          <w:rFonts w:ascii="Arial" w:hAnsi="Arial" w:cs="Arial"/>
          <w:lang w:val="es-CO"/>
        </w:rPr>
      </w:pPr>
    </w:p>
    <w:p w14:paraId="03922EC0" w14:textId="421B8792" w:rsidR="00572E98" w:rsidRDefault="00AB40F9" w:rsidP="007C5B43">
      <w:pPr>
        <w:spacing w:line="360" w:lineRule="auto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B</w:t>
      </w:r>
      <w:r w:rsidR="000F4DD9">
        <w:rPr>
          <w:rFonts w:ascii="Arial" w:hAnsi="Arial" w:cs="Arial"/>
          <w:lang w:val="es-CO"/>
        </w:rPr>
        <w:t xml:space="preserve">uen </w:t>
      </w:r>
      <w:r w:rsidR="00572E98" w:rsidRPr="004E5277">
        <w:rPr>
          <w:rFonts w:ascii="Arial" w:hAnsi="Arial" w:cs="Arial"/>
          <w:lang w:val="es-CO"/>
        </w:rPr>
        <w:t>trabajo en equipo, innovación, discreción</w:t>
      </w:r>
      <w:r w:rsidR="000D07BA">
        <w:rPr>
          <w:rFonts w:ascii="Arial" w:hAnsi="Arial" w:cs="Arial"/>
          <w:lang w:val="es-CO"/>
        </w:rPr>
        <w:t>.</w:t>
      </w:r>
    </w:p>
    <w:p w14:paraId="22DA7A25" w14:textId="77777777" w:rsidR="007C5B43" w:rsidRPr="004E5277" w:rsidRDefault="007C5B43" w:rsidP="007C5B43">
      <w:pPr>
        <w:spacing w:line="360" w:lineRule="auto"/>
        <w:jc w:val="both"/>
        <w:rPr>
          <w:rFonts w:ascii="Arial" w:hAnsi="Arial" w:cs="Arial"/>
          <w:lang w:val="es-CO"/>
        </w:rPr>
      </w:pPr>
    </w:p>
    <w:p w14:paraId="1A1831C7" w14:textId="77777777" w:rsidR="00572E98" w:rsidRPr="004E5277" w:rsidRDefault="00572E98" w:rsidP="007C5B43">
      <w:pPr>
        <w:jc w:val="both"/>
        <w:rPr>
          <w:rFonts w:ascii="Arial" w:hAnsi="Arial" w:cs="Arial"/>
          <w:b/>
          <w:lang w:val="es-CO"/>
        </w:rPr>
      </w:pPr>
      <w:r w:rsidRPr="004E5277">
        <w:rPr>
          <w:rFonts w:ascii="Arial" w:hAnsi="Arial" w:cs="Arial"/>
          <w:noProof/>
          <w:lang w:val="es-CO" w:eastAsia="es-CO"/>
        </w:rPr>
        <mc:AlternateContent>
          <mc:Choice Requires="wps">
            <w:drawing>
              <wp:anchor distT="0" distB="0" distL="114935" distR="114935" simplePos="0" relativeHeight="251667456" behindDoc="0" locked="0" layoutInCell="1" allowOverlap="1" wp14:anchorId="314F83B2" wp14:editId="527C1EA0">
                <wp:simplePos x="0" y="0"/>
                <wp:positionH relativeFrom="column">
                  <wp:posOffset>-21590</wp:posOffset>
                </wp:positionH>
                <wp:positionV relativeFrom="paragraph">
                  <wp:posOffset>-635</wp:posOffset>
                </wp:positionV>
                <wp:extent cx="5734050" cy="294005"/>
                <wp:effectExtent l="0" t="8890" r="0" b="1905"/>
                <wp:wrapNone/>
                <wp:docPr id="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294005"/>
                        </a:xfrm>
                        <a:prstGeom prst="rect">
                          <a:avLst/>
                        </a:prstGeom>
                        <a:solidFill>
                          <a:srgbClr val="D8D8D8">
                            <a:alpha val="90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3970" cmpd="dbl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9CF93C" w14:textId="62BD0775" w:rsidR="00572E98" w:rsidRDefault="00572E98" w:rsidP="00572E98">
                            <w:pPr>
                              <w:pStyle w:val="Ttulo1"/>
                              <w:tabs>
                                <w:tab w:val="left" w:pos="0"/>
                              </w:tabs>
                              <w:jc w:val="center"/>
                            </w:pPr>
                            <w:r>
                              <w:rPr>
                                <w:rFonts w:ascii="Bookman Old Style" w:hAnsi="Bookman Old Style" w:cs="Arial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8425" tIns="52705" rIns="98425" bIns="527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F83B2" id="_x0000_s1028" type="#_x0000_t202" style="position:absolute;left:0;text-align:left;margin-left:-1.7pt;margin-top:-.05pt;width:451.5pt;height:23.15pt;z-index:25166745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" fillcolor="#d8d8d8" stroked="f" strokeweight="1.1pt">
                <v:fill opacity="59624f"/>
                <v:stroke linestyle="thinThin"/>
                <v:textbox inset="7.75pt,4.15pt,7.75pt,4.15pt">
                  <w:txbxContent>
                    <w:p w14:paraId="229CF93C" w14:textId="62BD0775" w:rsidR="00572E98" w:rsidRDefault="00572E98" w:rsidP="00572E98">
                      <w:pPr>
                        <w:pStyle w:val="Ttulo1"/>
                        <w:tabs>
                          <w:tab w:val="left" w:pos="0"/>
                        </w:tabs>
                        <w:jc w:val="center"/>
                      </w:pPr>
                      <w:r>
                        <w:rPr>
                          <w:rFonts w:ascii="Bookman Old Style" w:hAnsi="Bookman Old Style" w:cs="Arial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HABILIDADES</w:t>
                      </w:r>
                    </w:p>
                  </w:txbxContent>
                </v:textbox>
              </v:shape>
            </w:pict>
          </mc:Fallback>
        </mc:AlternateContent>
      </w:r>
    </w:p>
    <w:p w14:paraId="2D3A5159" w14:textId="77777777" w:rsidR="00572E98" w:rsidRPr="004E5277" w:rsidRDefault="00572E98" w:rsidP="007C5B43">
      <w:pPr>
        <w:jc w:val="both"/>
        <w:rPr>
          <w:rFonts w:ascii="Arial" w:hAnsi="Arial" w:cs="Arial"/>
          <w:b/>
          <w:lang w:val="es-CO"/>
        </w:rPr>
      </w:pPr>
    </w:p>
    <w:p w14:paraId="38F24C72" w14:textId="40D7F87A" w:rsidR="00F65973" w:rsidRDefault="00572E98" w:rsidP="007C5B43">
      <w:pPr>
        <w:spacing w:line="360" w:lineRule="auto"/>
        <w:jc w:val="both"/>
        <w:rPr>
          <w:rFonts w:ascii="Arial" w:hAnsi="Arial" w:cs="Arial"/>
          <w:lang w:val="es-CO"/>
        </w:rPr>
      </w:pPr>
      <w:r w:rsidRPr="004E5277">
        <w:rPr>
          <w:rFonts w:ascii="Arial" w:hAnsi="Arial" w:cs="Arial"/>
          <w:lang w:val="es-CO"/>
        </w:rPr>
        <w:t>Creativ</w:t>
      </w:r>
      <w:r w:rsidR="004E0FE8">
        <w:rPr>
          <w:rFonts w:ascii="Arial" w:hAnsi="Arial" w:cs="Arial"/>
          <w:lang w:val="es-CO"/>
        </w:rPr>
        <w:t>o</w:t>
      </w:r>
      <w:r w:rsidRPr="004E5277">
        <w:rPr>
          <w:rFonts w:ascii="Arial" w:hAnsi="Arial" w:cs="Arial"/>
          <w:lang w:val="es-CO"/>
        </w:rPr>
        <w:t>, organizad</w:t>
      </w:r>
      <w:r w:rsidR="004E0FE8">
        <w:rPr>
          <w:rFonts w:ascii="Arial" w:hAnsi="Arial" w:cs="Arial"/>
          <w:lang w:val="es-CO"/>
        </w:rPr>
        <w:t>o</w:t>
      </w:r>
      <w:r w:rsidRPr="004E5277">
        <w:rPr>
          <w:rFonts w:ascii="Arial" w:hAnsi="Arial" w:cs="Arial"/>
          <w:lang w:val="es-CO"/>
        </w:rPr>
        <w:t>, responsable, discret</w:t>
      </w:r>
      <w:r w:rsidR="004E0FE8">
        <w:rPr>
          <w:rFonts w:ascii="Arial" w:hAnsi="Arial" w:cs="Arial"/>
          <w:lang w:val="es-CO"/>
        </w:rPr>
        <w:t>o</w:t>
      </w:r>
      <w:r w:rsidRPr="004E5277">
        <w:rPr>
          <w:rFonts w:ascii="Arial" w:hAnsi="Arial" w:cs="Arial"/>
          <w:lang w:val="es-CO"/>
        </w:rPr>
        <w:t>, buenas relaciones interpersonales,</w:t>
      </w:r>
      <w:r w:rsidR="000F4DD9">
        <w:rPr>
          <w:rFonts w:ascii="Arial" w:hAnsi="Arial" w:cs="Arial"/>
          <w:lang w:val="es-CO"/>
        </w:rPr>
        <w:t xml:space="preserve"> buena conducta, honesto, trabajador</w:t>
      </w:r>
      <w:r w:rsidR="000D07BA">
        <w:rPr>
          <w:rFonts w:ascii="Arial" w:hAnsi="Arial" w:cs="Arial"/>
          <w:lang w:val="es-CO"/>
        </w:rPr>
        <w:t>, puntual</w:t>
      </w:r>
      <w:r w:rsidR="000F4DD9">
        <w:rPr>
          <w:rFonts w:ascii="Arial" w:hAnsi="Arial" w:cs="Arial"/>
          <w:lang w:val="es-CO"/>
        </w:rPr>
        <w:t xml:space="preserve">. </w:t>
      </w:r>
    </w:p>
    <w:p w14:paraId="5789030E" w14:textId="3E4725CC" w:rsidR="007C5B43" w:rsidRDefault="007C5B43" w:rsidP="007C5B43">
      <w:pPr>
        <w:spacing w:line="360" w:lineRule="auto"/>
        <w:jc w:val="both"/>
        <w:rPr>
          <w:rFonts w:ascii="Arial" w:hAnsi="Arial" w:cs="Arial"/>
          <w:lang w:val="es-CO"/>
        </w:rPr>
      </w:pPr>
    </w:p>
    <w:p w14:paraId="4A81EAA9" w14:textId="77777777" w:rsidR="007C5B43" w:rsidRDefault="007C5B43" w:rsidP="007C5B43">
      <w:pPr>
        <w:spacing w:line="360" w:lineRule="auto"/>
        <w:jc w:val="both"/>
        <w:rPr>
          <w:rFonts w:ascii="Arial" w:hAnsi="Arial" w:cs="Arial"/>
          <w:lang w:val="es-CO"/>
        </w:rPr>
      </w:pPr>
    </w:p>
    <w:p w14:paraId="351B7AA2" w14:textId="386428ED" w:rsidR="007C5B43" w:rsidRDefault="007C5B43" w:rsidP="007C5B43">
      <w:pPr>
        <w:spacing w:line="360" w:lineRule="auto"/>
        <w:jc w:val="both"/>
        <w:rPr>
          <w:rFonts w:ascii="Arial" w:hAnsi="Arial" w:cs="Arial"/>
          <w:lang w:val="es-CO"/>
        </w:rPr>
      </w:pPr>
    </w:p>
    <w:p w14:paraId="7582E64F" w14:textId="39CA5937" w:rsidR="000D07BA" w:rsidRDefault="000D07BA" w:rsidP="007C5B43">
      <w:pPr>
        <w:spacing w:line="360" w:lineRule="auto"/>
        <w:jc w:val="both"/>
        <w:rPr>
          <w:rFonts w:ascii="Arial" w:hAnsi="Arial" w:cs="Arial"/>
          <w:lang w:val="es-CO"/>
        </w:rPr>
      </w:pPr>
    </w:p>
    <w:p w14:paraId="22CD57D7" w14:textId="77777777" w:rsidR="000D07BA" w:rsidRPr="004E5277" w:rsidRDefault="000D07BA" w:rsidP="007C5B43">
      <w:pPr>
        <w:spacing w:line="360" w:lineRule="auto"/>
        <w:jc w:val="both"/>
        <w:rPr>
          <w:rFonts w:ascii="Arial" w:hAnsi="Arial" w:cs="Arial"/>
          <w:lang w:val="es-CO"/>
        </w:rPr>
      </w:pPr>
    </w:p>
    <w:p w14:paraId="426B77B2" w14:textId="053AF3C9" w:rsidR="00797D46" w:rsidRPr="004E5277" w:rsidRDefault="00572E98" w:rsidP="007C5B43">
      <w:pPr>
        <w:jc w:val="both"/>
        <w:rPr>
          <w:rFonts w:ascii="Arial" w:hAnsi="Arial" w:cs="Arial"/>
          <w:b/>
          <w:lang w:val="es-CO"/>
        </w:rPr>
      </w:pPr>
      <w:r w:rsidRPr="004E5277">
        <w:rPr>
          <w:rFonts w:ascii="Arial" w:hAnsi="Arial" w:cs="Arial"/>
          <w:noProof/>
          <w:lang w:val="es-CO" w:eastAsia="es-CO"/>
        </w:rPr>
        <w:lastRenderedPageBreak/>
        <mc:AlternateContent>
          <mc:Choice Requires="wps">
            <w:drawing>
              <wp:anchor distT="0" distB="0" distL="114935" distR="114935" simplePos="0" relativeHeight="251657216" behindDoc="0" locked="0" layoutInCell="1" allowOverlap="1" wp14:anchorId="56455BC8" wp14:editId="442ABC0E">
                <wp:simplePos x="0" y="0"/>
                <wp:positionH relativeFrom="column">
                  <wp:posOffset>-21590</wp:posOffset>
                </wp:positionH>
                <wp:positionV relativeFrom="paragraph">
                  <wp:posOffset>-635</wp:posOffset>
                </wp:positionV>
                <wp:extent cx="5734050" cy="294005"/>
                <wp:effectExtent l="0" t="8890" r="0" b="1905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294005"/>
                        </a:xfrm>
                        <a:prstGeom prst="rect">
                          <a:avLst/>
                        </a:prstGeom>
                        <a:solidFill>
                          <a:srgbClr val="D8D8D8">
                            <a:alpha val="90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3970" cmpd="dbl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DBEB77" w14:textId="77777777" w:rsidR="00797D46" w:rsidRDefault="00797D46" w:rsidP="00797D46">
                            <w:pPr>
                              <w:pStyle w:val="Ttulo1"/>
                              <w:tabs>
                                <w:tab w:val="left" w:pos="0"/>
                              </w:tabs>
                              <w:jc w:val="center"/>
                            </w:pPr>
                            <w:r w:rsidRPr="003D4BE7">
                              <w:rPr>
                                <w:rFonts w:ascii="Bookman Old Style" w:hAnsi="Bookman Old Style" w:cs="Arial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FORMACIÓN ACADÉMICA </w:t>
                            </w:r>
                          </w:p>
                        </w:txbxContent>
                      </wps:txbx>
                      <wps:bodyPr rot="0" vert="horz" wrap="square" lIns="98425" tIns="52705" rIns="98425" bIns="527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455BC8" id="_x0000_s1029" type="#_x0000_t202" style="position:absolute;left:0;text-align:left;margin-left:-1.7pt;margin-top:-.05pt;width:451.5pt;height:23.15pt;z-index: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" fillcolor="#d8d8d8" stroked="f" strokeweight="1.1pt">
                <v:fill opacity="59624f"/>
                <v:stroke linestyle="thinThin"/>
                <v:textbox inset="7.75pt,4.15pt,7.75pt,4.15pt">
                  <w:txbxContent>
                    <w:p w14:paraId="6ADBEB77" w14:textId="77777777" w:rsidR="00797D46" w:rsidRDefault="00797D46" w:rsidP="00797D46">
                      <w:pPr>
                        <w:pStyle w:val="Ttulo1"/>
                        <w:tabs>
                          <w:tab w:val="left" w:pos="0"/>
                        </w:tabs>
                        <w:jc w:val="center"/>
                      </w:pPr>
                      <w:r w:rsidRPr="003D4BE7">
                        <w:rPr>
                          <w:rFonts w:ascii="Bookman Old Style" w:hAnsi="Bookman Old Style" w:cs="Arial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FORMACIÓN ACADÉMICA </w:t>
                      </w:r>
                    </w:p>
                  </w:txbxContent>
                </v:textbox>
              </v:shape>
            </w:pict>
          </mc:Fallback>
        </mc:AlternateContent>
      </w:r>
    </w:p>
    <w:p w14:paraId="2FDBD00A" w14:textId="77777777" w:rsidR="007D1292" w:rsidRPr="004E5277" w:rsidRDefault="007D1292" w:rsidP="007C5B43">
      <w:pPr>
        <w:jc w:val="both"/>
        <w:rPr>
          <w:rFonts w:ascii="Arial" w:hAnsi="Arial" w:cs="Arial"/>
          <w:b/>
          <w:lang w:val="es-CO"/>
        </w:rPr>
      </w:pPr>
    </w:p>
    <w:p w14:paraId="542AF939" w14:textId="4972F56C" w:rsidR="003B60AC" w:rsidRPr="000D07BA" w:rsidRDefault="00B44ECA" w:rsidP="007C5B43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lang w:val="es-CO"/>
        </w:rPr>
        <w:sectPr w:rsidR="003B60AC" w:rsidRPr="000D07BA" w:rsidSect="00F65973">
          <w:footnotePr>
            <w:pos w:val="beneathText"/>
          </w:footnotePr>
          <w:pgSz w:w="12240" w:h="15840"/>
          <w:pgMar w:top="1701" w:right="1134" w:bottom="1701" w:left="2268" w:header="720" w:footer="720" w:gutter="0"/>
          <w:cols w:space="720"/>
          <w:docGrid w:linePitch="360"/>
        </w:sectPr>
      </w:pPr>
      <w:r w:rsidRPr="007C5B43">
        <w:rPr>
          <w:rFonts w:ascii="Arial" w:hAnsi="Arial" w:cs="Arial"/>
          <w:lang w:val="es-CO"/>
        </w:rPr>
        <w:t xml:space="preserve">Bachiller Académico </w:t>
      </w:r>
    </w:p>
    <w:p w14:paraId="77EA14F2" w14:textId="77777777" w:rsidR="005C75B8" w:rsidRDefault="005C75B8" w:rsidP="007C5B43">
      <w:pPr>
        <w:jc w:val="both"/>
        <w:rPr>
          <w:rFonts w:ascii="Arial" w:hAnsi="Arial" w:cs="Arial"/>
          <w:lang w:val="es-CO"/>
        </w:rPr>
      </w:pPr>
    </w:p>
    <w:p w14:paraId="58C6996D" w14:textId="690ECD62" w:rsidR="003B60AC" w:rsidRDefault="003B60AC" w:rsidP="007C5B43">
      <w:pPr>
        <w:jc w:val="both"/>
        <w:rPr>
          <w:rFonts w:ascii="Arial" w:hAnsi="Arial" w:cs="Arial"/>
          <w:lang w:val="es-CO"/>
        </w:rPr>
      </w:pPr>
      <w:r w:rsidRPr="004E5277">
        <w:rPr>
          <w:rFonts w:ascii="Arial" w:hAnsi="Arial" w:cs="Arial"/>
          <w:noProof/>
          <w:lang w:val="es-CO" w:eastAsia="es-CO"/>
        </w:rPr>
        <mc:AlternateContent>
          <mc:Choice Requires="wps">
            <w:drawing>
              <wp:anchor distT="0" distB="0" distL="114935" distR="114935" simplePos="0" relativeHeight="251670528" behindDoc="0" locked="0" layoutInCell="1" allowOverlap="1" wp14:anchorId="408F221F" wp14:editId="3BC6AC38">
                <wp:simplePos x="0" y="0"/>
                <wp:positionH relativeFrom="column">
                  <wp:posOffset>-28911</wp:posOffset>
                </wp:positionH>
                <wp:positionV relativeFrom="paragraph">
                  <wp:posOffset>190464</wp:posOffset>
                </wp:positionV>
                <wp:extent cx="5734050" cy="294005"/>
                <wp:effectExtent l="0" t="8255" r="0" b="2540"/>
                <wp:wrapNone/>
                <wp:docPr id="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294005"/>
                        </a:xfrm>
                        <a:prstGeom prst="rect">
                          <a:avLst/>
                        </a:prstGeom>
                        <a:solidFill>
                          <a:srgbClr val="D8D8D8">
                            <a:alpha val="90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3970" cmpd="dbl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5F7B17" w14:textId="5081C2DF" w:rsidR="003B60AC" w:rsidRPr="00797D46" w:rsidRDefault="003B60AC" w:rsidP="003B60AC">
                            <w:pPr>
                              <w:pStyle w:val="Ttulo1"/>
                              <w:tabs>
                                <w:tab w:val="left" w:pos="0"/>
                              </w:tabs>
                              <w:jc w:val="center"/>
                            </w:pPr>
                            <w:r w:rsidRPr="003D4BE7">
                              <w:rPr>
                                <w:rFonts w:ascii="Bookman Old Style" w:hAnsi="Bookman Old Style" w:cs="Arial"/>
                                <w:bCs w:val="0"/>
                                <w:lang w:val="es-C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REFERENCIAS</w:t>
                            </w:r>
                            <w:r>
                              <w:rPr>
                                <w:rFonts w:ascii="Bookman Old Style" w:hAnsi="Bookman Old Style" w:cs="Arial"/>
                                <w:bCs w:val="0"/>
                                <w:lang w:val="es-C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FAMILIARES </w:t>
                            </w:r>
                          </w:p>
                        </w:txbxContent>
                      </wps:txbx>
                      <wps:bodyPr rot="0" vert="horz" wrap="square" lIns="98425" tIns="52705" rIns="98425" bIns="527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8F221F" id="_x0000_s1032" type="#_x0000_t202" style="position:absolute;left:0;text-align:left;margin-left:-2.3pt;margin-top:15pt;width:451.5pt;height:23.15pt;z-index:2516705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" fillcolor="#d8d8d8" stroked="f" strokeweight="1.1pt">
                <v:fill opacity="59624f"/>
                <v:stroke linestyle="thinThin"/>
                <v:textbox inset="7.75pt,4.15pt,7.75pt,4.15pt">
                  <w:txbxContent>
                    <w:p w14:paraId="125F7B17" w14:textId="5081C2DF" w:rsidR="003B60AC" w:rsidRPr="00797D46" w:rsidRDefault="003B60AC" w:rsidP="003B60AC">
                      <w:pPr>
                        <w:pStyle w:val="Ttulo1"/>
                        <w:tabs>
                          <w:tab w:val="left" w:pos="0"/>
                        </w:tabs>
                        <w:jc w:val="center"/>
                      </w:pPr>
                      <w:r w:rsidRPr="003D4BE7">
                        <w:rPr>
                          <w:rFonts w:ascii="Bookman Old Style" w:hAnsi="Bookman Old Style" w:cs="Arial"/>
                          <w:bCs w:val="0"/>
                          <w:lang w:val="es-CO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REFERENCIAS</w:t>
                      </w:r>
                      <w:r>
                        <w:rPr>
                          <w:rFonts w:ascii="Bookman Old Style" w:hAnsi="Bookman Old Style" w:cs="Arial"/>
                          <w:bCs w:val="0"/>
                          <w:lang w:val="es-CO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FAMILIARES </w:t>
                      </w:r>
                    </w:p>
                  </w:txbxContent>
                </v:textbox>
              </v:shape>
            </w:pict>
          </mc:Fallback>
        </mc:AlternateContent>
      </w:r>
    </w:p>
    <w:p w14:paraId="44300760" w14:textId="0197CEE9" w:rsidR="003B60AC" w:rsidRDefault="003B60AC" w:rsidP="007C5B43">
      <w:pPr>
        <w:jc w:val="both"/>
        <w:rPr>
          <w:rFonts w:ascii="Arial" w:hAnsi="Arial" w:cs="Arial"/>
          <w:lang w:val="es-CO"/>
        </w:rPr>
      </w:pPr>
    </w:p>
    <w:p w14:paraId="37E97CBD" w14:textId="77777777" w:rsidR="003B60AC" w:rsidRDefault="003B60AC" w:rsidP="007C5B43">
      <w:pPr>
        <w:jc w:val="both"/>
        <w:rPr>
          <w:rFonts w:ascii="Arial" w:hAnsi="Arial" w:cs="Arial"/>
          <w:lang w:val="es-CO"/>
        </w:rPr>
      </w:pPr>
    </w:p>
    <w:p w14:paraId="7374C5B1" w14:textId="5A3E1576" w:rsidR="003B60AC" w:rsidRDefault="003B60AC">
      <w:pPr>
        <w:rPr>
          <w:rFonts w:ascii="Arial" w:hAnsi="Arial" w:cs="Arial"/>
          <w:lang w:val="es-CO"/>
        </w:rPr>
      </w:pPr>
    </w:p>
    <w:p w14:paraId="1ACA38EB" w14:textId="42AFBF8B" w:rsidR="000D07BA" w:rsidRDefault="000D07BA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DIANA YAZMIN MUÑOZ </w:t>
      </w:r>
      <w:proofErr w:type="spellStart"/>
      <w:r>
        <w:rPr>
          <w:rFonts w:ascii="Arial" w:hAnsi="Arial" w:cs="Arial"/>
          <w:lang w:val="es-CO"/>
        </w:rPr>
        <w:t>MUÑOZ</w:t>
      </w:r>
      <w:proofErr w:type="spellEnd"/>
      <w:r>
        <w:rPr>
          <w:rFonts w:ascii="Arial" w:hAnsi="Arial" w:cs="Arial"/>
          <w:lang w:val="es-CO"/>
        </w:rPr>
        <w:t xml:space="preserve"> 3008612</w:t>
      </w:r>
      <w:bookmarkStart w:id="0" w:name="_GoBack"/>
      <w:bookmarkEnd w:id="0"/>
      <w:r>
        <w:rPr>
          <w:rFonts w:ascii="Arial" w:hAnsi="Arial" w:cs="Arial"/>
          <w:lang w:val="es-CO"/>
        </w:rPr>
        <w:t>824</w:t>
      </w:r>
    </w:p>
    <w:p w14:paraId="34D5F767" w14:textId="0C8ADDA9" w:rsidR="000D07BA" w:rsidRDefault="000D07BA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TATIANA OSORIO MUÑOZ 3217562890</w:t>
      </w:r>
    </w:p>
    <w:p w14:paraId="2B99B78B" w14:textId="43231661" w:rsidR="003B60AC" w:rsidRDefault="003B60AC">
      <w:pPr>
        <w:rPr>
          <w:rFonts w:ascii="Arial" w:hAnsi="Arial" w:cs="Arial"/>
          <w:lang w:val="es-CO"/>
        </w:rPr>
      </w:pPr>
    </w:p>
    <w:p w14:paraId="341E5AA2" w14:textId="0B87D910" w:rsidR="003B60AC" w:rsidRDefault="003B60AC">
      <w:pPr>
        <w:rPr>
          <w:rFonts w:ascii="Arial" w:hAnsi="Arial" w:cs="Arial"/>
          <w:lang w:val="es-CO"/>
        </w:rPr>
      </w:pPr>
    </w:p>
    <w:p w14:paraId="533E5594" w14:textId="2075FF24" w:rsidR="00C26FC8" w:rsidRDefault="00C26FC8" w:rsidP="0013033B">
      <w:pPr>
        <w:jc w:val="center"/>
        <w:rPr>
          <w:rFonts w:ascii="Arial" w:hAnsi="Arial" w:cs="Arial"/>
          <w:lang w:val="es-CO"/>
        </w:rPr>
      </w:pPr>
    </w:p>
    <w:sectPr w:rsidR="00C26FC8" w:rsidSect="003B60AC">
      <w:footnotePr>
        <w:pos w:val="beneathText"/>
      </w:footnotePr>
      <w:type w:val="continuous"/>
      <w:pgSz w:w="12240" w:h="15840"/>
      <w:pgMar w:top="1701" w:right="1134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tarSymbol">
    <w:altName w:val="Arial Unicode MS"/>
    <w:charset w:val="02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StarSymbol" w:hAnsi="StarSymbol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</w:pPr>
      <w:rPr>
        <w:rFonts w:ascii="StarSymbol" w:hAnsi="StarSymbol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StarSymbol" w:hAnsi="StarSymbol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3" w15:restartNumberingAfterBreak="0">
    <w:nsid w:val="0D954999"/>
    <w:multiLevelType w:val="hybridMultilevel"/>
    <w:tmpl w:val="91BAF8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618BE"/>
    <w:multiLevelType w:val="hybridMultilevel"/>
    <w:tmpl w:val="6220C1F8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14856"/>
    <w:multiLevelType w:val="hybridMultilevel"/>
    <w:tmpl w:val="9828D834"/>
    <w:lvl w:ilvl="0" w:tplc="2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A335BE"/>
    <w:multiLevelType w:val="hybridMultilevel"/>
    <w:tmpl w:val="EC7E63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476BFE"/>
    <w:multiLevelType w:val="hybridMultilevel"/>
    <w:tmpl w:val="EB2C7C9A"/>
    <w:lvl w:ilvl="0" w:tplc="240A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6DFA5416"/>
    <w:multiLevelType w:val="hybridMultilevel"/>
    <w:tmpl w:val="2D28B8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2180F"/>
    <w:multiLevelType w:val="hybridMultilevel"/>
    <w:tmpl w:val="4772516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7"/>
  </w:num>
  <w:num w:numId="5">
    <w:abstractNumId w:val="4"/>
  </w:num>
  <w:num w:numId="6">
    <w:abstractNumId w:val="5"/>
  </w:num>
  <w:num w:numId="7">
    <w:abstractNumId w:val="9"/>
  </w:num>
  <w:num w:numId="8">
    <w:abstractNumId w:val="8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0A9"/>
    <w:rsid w:val="00052487"/>
    <w:rsid w:val="00076506"/>
    <w:rsid w:val="0008685B"/>
    <w:rsid w:val="000B6612"/>
    <w:rsid w:val="000B6C05"/>
    <w:rsid w:val="000D07BA"/>
    <w:rsid w:val="000F4DD9"/>
    <w:rsid w:val="00107A20"/>
    <w:rsid w:val="00112A00"/>
    <w:rsid w:val="00113370"/>
    <w:rsid w:val="0013033B"/>
    <w:rsid w:val="00140417"/>
    <w:rsid w:val="001455DF"/>
    <w:rsid w:val="0018571B"/>
    <w:rsid w:val="002442BC"/>
    <w:rsid w:val="002537CD"/>
    <w:rsid w:val="002760EE"/>
    <w:rsid w:val="00286411"/>
    <w:rsid w:val="002E0FFB"/>
    <w:rsid w:val="00340DC7"/>
    <w:rsid w:val="00351A5A"/>
    <w:rsid w:val="00366324"/>
    <w:rsid w:val="003A6FA8"/>
    <w:rsid w:val="003B60AC"/>
    <w:rsid w:val="003D4BE7"/>
    <w:rsid w:val="003F52C2"/>
    <w:rsid w:val="00475982"/>
    <w:rsid w:val="00483F32"/>
    <w:rsid w:val="004A424A"/>
    <w:rsid w:val="004E0FE8"/>
    <w:rsid w:val="004E5277"/>
    <w:rsid w:val="0051240C"/>
    <w:rsid w:val="00516C8C"/>
    <w:rsid w:val="005300A9"/>
    <w:rsid w:val="005432A6"/>
    <w:rsid w:val="00546844"/>
    <w:rsid w:val="005664E3"/>
    <w:rsid w:val="00572E98"/>
    <w:rsid w:val="005824BE"/>
    <w:rsid w:val="005A41A4"/>
    <w:rsid w:val="005B0CCA"/>
    <w:rsid w:val="005B10B8"/>
    <w:rsid w:val="005B7C2D"/>
    <w:rsid w:val="005C75B8"/>
    <w:rsid w:val="00634C06"/>
    <w:rsid w:val="00651045"/>
    <w:rsid w:val="006610F2"/>
    <w:rsid w:val="006A2FB5"/>
    <w:rsid w:val="006B11FF"/>
    <w:rsid w:val="006E6B0E"/>
    <w:rsid w:val="007410A4"/>
    <w:rsid w:val="00755C55"/>
    <w:rsid w:val="00757274"/>
    <w:rsid w:val="00766E5D"/>
    <w:rsid w:val="00797D46"/>
    <w:rsid w:val="007C5B43"/>
    <w:rsid w:val="007D1292"/>
    <w:rsid w:val="0080031F"/>
    <w:rsid w:val="00821A86"/>
    <w:rsid w:val="00873200"/>
    <w:rsid w:val="008914AE"/>
    <w:rsid w:val="008A3414"/>
    <w:rsid w:val="008A5CC9"/>
    <w:rsid w:val="008B4885"/>
    <w:rsid w:val="008D71FC"/>
    <w:rsid w:val="009130D5"/>
    <w:rsid w:val="009135EE"/>
    <w:rsid w:val="009264EC"/>
    <w:rsid w:val="009673C2"/>
    <w:rsid w:val="00997802"/>
    <w:rsid w:val="009D0BCF"/>
    <w:rsid w:val="009E5FBC"/>
    <w:rsid w:val="009F741D"/>
    <w:rsid w:val="009F7F4D"/>
    <w:rsid w:val="00A54A28"/>
    <w:rsid w:val="00A96C19"/>
    <w:rsid w:val="00AB40F9"/>
    <w:rsid w:val="00AC3F59"/>
    <w:rsid w:val="00AD270B"/>
    <w:rsid w:val="00AD40A6"/>
    <w:rsid w:val="00B433A6"/>
    <w:rsid w:val="00B44ECA"/>
    <w:rsid w:val="00B504E2"/>
    <w:rsid w:val="00BC0D24"/>
    <w:rsid w:val="00BD3594"/>
    <w:rsid w:val="00BE4451"/>
    <w:rsid w:val="00BE6E34"/>
    <w:rsid w:val="00C26FC8"/>
    <w:rsid w:val="00C3164C"/>
    <w:rsid w:val="00C4143C"/>
    <w:rsid w:val="00CC4FE9"/>
    <w:rsid w:val="00CC77CB"/>
    <w:rsid w:val="00D271AC"/>
    <w:rsid w:val="00D30E65"/>
    <w:rsid w:val="00D3193A"/>
    <w:rsid w:val="00D84B14"/>
    <w:rsid w:val="00DB0193"/>
    <w:rsid w:val="00DD10A5"/>
    <w:rsid w:val="00DE2DD7"/>
    <w:rsid w:val="00E92F8E"/>
    <w:rsid w:val="00E931A1"/>
    <w:rsid w:val="00EB1B72"/>
    <w:rsid w:val="00EB6CCA"/>
    <w:rsid w:val="00ED29AE"/>
    <w:rsid w:val="00F27CC1"/>
    <w:rsid w:val="00F36B83"/>
    <w:rsid w:val="00F65973"/>
    <w:rsid w:val="00FB2E3D"/>
    <w:rsid w:val="00FD2293"/>
    <w:rsid w:val="00FF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1C81F"/>
  <w15:chartTrackingRefBased/>
  <w15:docId w15:val="{B1759294-2C70-4354-B2CB-B7F0CD174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ar-SA"/>
    </w:rPr>
  </w:style>
  <w:style w:type="paragraph" w:styleId="Ttulo1">
    <w:name w:val="heading 1"/>
    <w:basedOn w:val="Normal"/>
    <w:next w:val="Normal"/>
    <w:link w:val="Ttulo1Car"/>
    <w:qFormat/>
    <w:pPr>
      <w:keepNext/>
      <w:numPr>
        <w:numId w:val="1"/>
      </w:numPr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Arial" w:hAnsi="Arial" w:cs="Arial"/>
      <w:b/>
      <w:szCs w:val="28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Contenidodelmarco">
    <w:name w:val="Contenido del marco"/>
    <w:basedOn w:val="Textoindependiente"/>
  </w:style>
  <w:style w:type="character" w:customStyle="1" w:styleId="Ttulo1Car">
    <w:name w:val="Título 1 Car"/>
    <w:link w:val="Ttulo1"/>
    <w:rsid w:val="00F65973"/>
    <w:rPr>
      <w:b/>
      <w:bCs/>
      <w:sz w:val="24"/>
      <w:szCs w:val="24"/>
      <w:lang w:val="es-ES" w:eastAsia="ar-SA"/>
    </w:rPr>
  </w:style>
  <w:style w:type="paragraph" w:styleId="Prrafodelista">
    <w:name w:val="List Paragraph"/>
    <w:basedOn w:val="Normal"/>
    <w:uiPriority w:val="34"/>
    <w:qFormat/>
    <w:rsid w:val="00076506"/>
    <w:pPr>
      <w:ind w:left="708"/>
    </w:pPr>
  </w:style>
  <w:style w:type="character" w:styleId="Mencinsinresolver">
    <w:name w:val="Unresolved Mention"/>
    <w:basedOn w:val="Fuentedeprrafopredeter"/>
    <w:uiPriority w:val="99"/>
    <w:semiHidden/>
    <w:unhideWhenUsed/>
    <w:rsid w:val="003F5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UNOZJONIER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5EA61C-BAB2-40D3-8F0D-91932B143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Hoja de Vida</vt:lpstr>
    </vt:vector>
  </TitlesOfParts>
  <Company>Independiente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Hoja de Vida</dc:title>
  <dc:subject>Hoja de vida Estudiantes Ingenieria</dc:subject>
  <dc:creator>Alvaro Diego Agudelo A.</dc:creator>
  <cp:keywords/>
  <cp:lastModifiedBy>Usuario</cp:lastModifiedBy>
  <cp:revision>2</cp:revision>
  <cp:lastPrinted>2023-08-10T19:14:00Z</cp:lastPrinted>
  <dcterms:created xsi:type="dcterms:W3CDTF">2023-08-10T19:15:00Z</dcterms:created>
  <dcterms:modified xsi:type="dcterms:W3CDTF">2023-08-10T19:15:00Z</dcterms:modified>
</cp:coreProperties>
</file>